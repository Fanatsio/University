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7263E" w14:textId="77777777" w:rsidR="00FC1730" w:rsidRPr="006C58A6" w:rsidRDefault="00455AF7" w:rsidP="006C58A6">
      <w:pPr>
        <w:spacing w:before="120"/>
        <w:jc w:val="center"/>
        <w:rPr>
          <w:b/>
          <w:sz w:val="28"/>
          <w:szCs w:val="28"/>
        </w:rPr>
      </w:pPr>
      <w:r w:rsidRPr="006C58A6">
        <w:rPr>
          <w:b/>
          <w:i/>
          <w:sz w:val="28"/>
          <w:szCs w:val="28"/>
        </w:rPr>
        <w:t>В</w:t>
      </w:r>
      <w:r w:rsidR="00FC1730" w:rsidRPr="006C58A6">
        <w:rPr>
          <w:b/>
          <w:i/>
          <w:sz w:val="28"/>
          <w:szCs w:val="28"/>
        </w:rPr>
        <w:t xml:space="preserve">опросы к </w:t>
      </w:r>
      <w:r w:rsidRPr="006C58A6">
        <w:rPr>
          <w:b/>
          <w:i/>
          <w:sz w:val="28"/>
          <w:szCs w:val="28"/>
        </w:rPr>
        <w:t>экзамену</w:t>
      </w:r>
      <w:r w:rsidR="00FC1730" w:rsidRPr="006C58A6">
        <w:rPr>
          <w:b/>
          <w:sz w:val="28"/>
          <w:szCs w:val="28"/>
        </w:rPr>
        <w:t>:</w:t>
      </w:r>
    </w:p>
    <w:p w14:paraId="7225408D" w14:textId="20FAB311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  <w:lang w:eastAsia="en-US"/>
        </w:rPr>
      </w:pPr>
      <w:r w:rsidRPr="006C58A6">
        <w:rPr>
          <w:sz w:val="28"/>
          <w:szCs w:val="28"/>
        </w:rPr>
        <w:t>Актуальности проблемы защиты информации. Основные факторы повышения уязвимости информации. Риски в промышленности.</w:t>
      </w:r>
    </w:p>
    <w:p w14:paraId="1A2A54D7" w14:textId="008DB70A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Основные понятия информационной безопасности. Российское и международное законодательство.</w:t>
      </w:r>
    </w:p>
    <w:p w14:paraId="65057A12" w14:textId="77777777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Российское законодательство по защите информационных технологий. Нормативно-правовая информация.</w:t>
      </w:r>
    </w:p>
    <w:p w14:paraId="1E28E6B3" w14:textId="77777777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Системы защиты от несанкционированного доступа в операционных системах и локальных сетях передачи данных.</w:t>
      </w:r>
    </w:p>
    <w:p w14:paraId="2227128F" w14:textId="77777777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Методы и средства защиты информации в Internet.</w:t>
      </w:r>
    </w:p>
    <w:p w14:paraId="258844DA" w14:textId="3BFE9EE7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Программно-технические методы и средства защиты информации.</w:t>
      </w:r>
    </w:p>
    <w:p w14:paraId="77C6136B" w14:textId="176FEDB3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Программно-аппаратные методы и средства ограничения доступа к компонентам компьютера.</w:t>
      </w:r>
    </w:p>
    <w:p w14:paraId="353654D4" w14:textId="66FD1DDF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Генерация псевдослучайных последовательностей чисел в системах защиты информации.</w:t>
      </w:r>
    </w:p>
    <w:p w14:paraId="00611AFE" w14:textId="3728D5EE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Американский стандарт шифрования данных DES.</w:t>
      </w:r>
    </w:p>
    <w:p w14:paraId="28552AD0" w14:textId="32BCD7AA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Отечественный стандарт шифрования данных (ГОСТ 28147-89).</w:t>
      </w:r>
    </w:p>
    <w:p w14:paraId="66582B4E" w14:textId="484FAD32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Однонаправленные хэш-функции.</w:t>
      </w:r>
    </w:p>
    <w:p w14:paraId="5F822AF9" w14:textId="06DA82CB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Электронная цифровая подпись</w:t>
      </w:r>
      <w:r w:rsidR="00722B6F">
        <w:rPr>
          <w:sz w:val="28"/>
          <w:szCs w:val="28"/>
        </w:rPr>
        <w:t>.</w:t>
      </w:r>
    </w:p>
    <w:p w14:paraId="1FB771EB" w14:textId="3C6036D2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Применение функций хеширования в идентификации и проверке подлинности.</w:t>
      </w:r>
    </w:p>
    <w:p w14:paraId="5B9A0795" w14:textId="4CB44FA4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Алгоритмы MD5, SSH.</w:t>
      </w:r>
    </w:p>
    <w:p w14:paraId="3F21B659" w14:textId="11AA61A3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Основные функций межсетевых экранов для фильтрации сообщений и защиты информации.</w:t>
      </w:r>
    </w:p>
    <w:p w14:paraId="0B5D384C" w14:textId="50706BA0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Защита от отладок и дизассемблирования.</w:t>
      </w:r>
    </w:p>
    <w:p w14:paraId="1245656C" w14:textId="03DDC8EC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Способы встраивания защитных механизмов в программное обеспечение.</w:t>
      </w:r>
    </w:p>
    <w:p w14:paraId="0B50A15A" w14:textId="77777777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Методы перехвата и навязывания информации.</w:t>
      </w:r>
    </w:p>
    <w:p w14:paraId="2F4AA741" w14:textId="77777777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 xml:space="preserve">Методы внедрения программных закладок. </w:t>
      </w:r>
    </w:p>
    <w:p w14:paraId="5DFF2CDF" w14:textId="6E71B982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Компьютерные вирусы как особый класс разрушающих программных воздействий.</w:t>
      </w:r>
    </w:p>
    <w:p w14:paraId="2169530F" w14:textId="77777777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Защита от разрушающих программных воздействий.</w:t>
      </w:r>
    </w:p>
    <w:p w14:paraId="60A43D70" w14:textId="1BE69DC6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Классификация систем защиты носителей информации.</w:t>
      </w:r>
    </w:p>
    <w:p w14:paraId="17D5ED79" w14:textId="793F7DFB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Методы и средства защиты носителей информации.</w:t>
      </w:r>
    </w:p>
    <w:p w14:paraId="0503F122" w14:textId="13D10A36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Виды информационных ресурсов. Способы защиты информационных ресурсов от несанкционированного доступа.</w:t>
      </w:r>
    </w:p>
    <w:p w14:paraId="03466558" w14:textId="55816F31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Способы защиты информационных ресурсов от несанкционированного доступа.</w:t>
      </w:r>
    </w:p>
    <w:p w14:paraId="3EAA9917" w14:textId="61937FC5" w:rsidR="00FC1730" w:rsidRPr="006C58A6" w:rsidRDefault="00FC1730" w:rsidP="006C58A6">
      <w:pPr>
        <w:numPr>
          <w:ilvl w:val="0"/>
          <w:numId w:val="24"/>
        </w:numPr>
        <w:suppressAutoHyphens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Основные виды атак на протоколы аутентификации.</w:t>
      </w:r>
    </w:p>
    <w:p w14:paraId="31BFE312" w14:textId="77777777" w:rsidR="00FC1730" w:rsidRPr="006C58A6" w:rsidRDefault="00FC1730" w:rsidP="006C58A6">
      <w:pPr>
        <w:numPr>
          <w:ilvl w:val="0"/>
          <w:numId w:val="24"/>
        </w:numPr>
        <w:suppressAutoHyphens w:val="0"/>
        <w:autoSpaceDE w:val="0"/>
        <w:autoSpaceDN w:val="0"/>
        <w:adjustRightInd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Основные приемы предотвращения атак.</w:t>
      </w:r>
    </w:p>
    <w:p w14:paraId="2977009C" w14:textId="77777777" w:rsidR="00FC1730" w:rsidRPr="006C58A6" w:rsidRDefault="00FC1730" w:rsidP="006C58A6">
      <w:pPr>
        <w:numPr>
          <w:ilvl w:val="0"/>
          <w:numId w:val="24"/>
        </w:numPr>
        <w:suppressAutoHyphens w:val="0"/>
        <w:autoSpaceDE w:val="0"/>
        <w:autoSpaceDN w:val="0"/>
        <w:adjustRightInd w:val="0"/>
        <w:ind w:left="0" w:firstLine="0"/>
        <w:jc w:val="both"/>
        <w:rPr>
          <w:sz w:val="28"/>
          <w:szCs w:val="28"/>
        </w:rPr>
      </w:pPr>
      <w:r w:rsidRPr="006C58A6">
        <w:rPr>
          <w:sz w:val="28"/>
          <w:szCs w:val="28"/>
        </w:rPr>
        <w:t>Вопросы защиты авторского права (имущественные и неимущественные права).</w:t>
      </w:r>
    </w:p>
    <w:sectPr w:rsidR="00FC1730" w:rsidRPr="006C5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b w:val="0"/>
        <w:bCs/>
      </w:r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142"/>
        </w:tabs>
        <w:ind w:left="142" w:firstLine="0"/>
      </w:pPr>
      <w:rPr>
        <w:rFonts w:ascii="Symbol" w:hAnsi="Symbol" w:cs="Symbol"/>
        <w:lang w:eastAsia="en-US" w:bidi="en-US"/>
      </w:rPr>
    </w:lvl>
    <w:lvl w:ilvl="1">
      <w:start w:val="1"/>
      <w:numFmt w:val="bullet"/>
      <w:lvlText w:val="o"/>
      <w:lvlJc w:val="left"/>
      <w:pPr>
        <w:tabs>
          <w:tab w:val="num" w:pos="142"/>
        </w:tabs>
        <w:ind w:left="1582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2"/>
        </w:tabs>
        <w:ind w:left="2302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142"/>
        </w:tabs>
        <w:ind w:left="3022" w:hanging="360"/>
      </w:pPr>
      <w:rPr>
        <w:rFonts w:ascii="Symbol" w:hAnsi="Symbol" w:cs="Symbol"/>
        <w:lang w:eastAsia="en-US" w:bidi="en-US"/>
      </w:rPr>
    </w:lvl>
    <w:lvl w:ilvl="4">
      <w:start w:val="1"/>
      <w:numFmt w:val="bullet"/>
      <w:lvlText w:val="o"/>
      <w:lvlJc w:val="left"/>
      <w:pPr>
        <w:tabs>
          <w:tab w:val="num" w:pos="142"/>
        </w:tabs>
        <w:ind w:left="3742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42"/>
        </w:tabs>
        <w:ind w:left="4462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142"/>
        </w:tabs>
        <w:ind w:left="5182" w:hanging="360"/>
      </w:pPr>
      <w:rPr>
        <w:rFonts w:ascii="Symbol" w:hAnsi="Symbol" w:cs="Symbol"/>
        <w:lang w:eastAsia="en-US" w:bidi="en-US"/>
      </w:rPr>
    </w:lvl>
    <w:lvl w:ilvl="7">
      <w:start w:val="1"/>
      <w:numFmt w:val="bullet"/>
      <w:lvlText w:val="o"/>
      <w:lvlJc w:val="left"/>
      <w:pPr>
        <w:tabs>
          <w:tab w:val="num" w:pos="142"/>
        </w:tabs>
        <w:ind w:left="5902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42"/>
        </w:tabs>
        <w:ind w:left="6622" w:hanging="360"/>
      </w:pPr>
      <w:rPr>
        <w:rFonts w:ascii="Wingdings" w:hAnsi="Wingdings" w:cs="Wingdings"/>
      </w:rPr>
    </w:lvl>
  </w:abstractNum>
  <w:abstractNum w:abstractNumId="3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strike w:val="0"/>
        <w:dstrike w:val="0"/>
        <w:color w:val="000000"/>
        <w:sz w:val="24"/>
        <w:szCs w:val="24"/>
        <w:em w:val="none"/>
        <w:lang w:val="en-US" w:eastAsia="en-US" w:bidi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strike w:val="0"/>
        <w:dstrike w:val="0"/>
        <w:color w:val="000000"/>
        <w:sz w:val="24"/>
        <w:szCs w:val="24"/>
        <w:em w:val="none"/>
        <w:lang w:val="en-US" w:eastAsia="en-US" w:bidi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  <w:strike w:val="0"/>
        <w:dstrike w:val="0"/>
        <w:color w:val="000000"/>
        <w:sz w:val="24"/>
        <w:szCs w:val="24"/>
        <w:em w:val="none"/>
        <w:lang w:val="en-US" w:eastAsia="en-US" w:bidi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4" w15:restartNumberingAfterBreak="0">
    <w:nsid w:val="0000000A"/>
    <w:multiLevelType w:val="multilevel"/>
    <w:tmpl w:val="0000000A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912" w:hanging="432"/>
      </w:pPr>
      <w:rPr>
        <w:rFonts w:ascii="Wingdings" w:hAnsi="Wingdings" w:cs="Courier New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000000C"/>
    <w:multiLevelType w:val="multilevel"/>
    <w:tmpl w:val="0000000C"/>
    <w:name w:val="WW8Num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lang w:eastAsia="en-US" w:bidi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  <w:b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12"/>
    <w:multiLevelType w:val="multilevel"/>
    <w:tmpl w:val="00000012"/>
    <w:name w:val="WW8Num19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912" w:hanging="432"/>
      </w:pPr>
      <w:rPr>
        <w:rFonts w:ascii="Wingdings" w:hAnsi="Wingdings" w:cs="Wingdings"/>
        <w:b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7" w15:restartNumberingAfterBreak="0">
    <w:nsid w:val="00000015"/>
    <w:multiLevelType w:val="multilevel"/>
    <w:tmpl w:val="00000015"/>
    <w:name w:val="WW8Num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9572B3"/>
    <w:multiLevelType w:val="hybridMultilevel"/>
    <w:tmpl w:val="167CE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1055BA"/>
    <w:multiLevelType w:val="hybridMultilevel"/>
    <w:tmpl w:val="F6CE03CA"/>
    <w:lvl w:ilvl="0" w:tplc="2842EC3A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776CF6"/>
    <w:multiLevelType w:val="hybridMultilevel"/>
    <w:tmpl w:val="C1149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20852"/>
    <w:multiLevelType w:val="hybridMultilevel"/>
    <w:tmpl w:val="E4567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13DE2"/>
    <w:multiLevelType w:val="hybridMultilevel"/>
    <w:tmpl w:val="059C8E3C"/>
    <w:lvl w:ilvl="0" w:tplc="14FEC1E2">
      <w:start w:val="1"/>
      <w:numFmt w:val="decimal"/>
      <w:lvlText w:val="%1)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FB7490"/>
    <w:multiLevelType w:val="hybridMultilevel"/>
    <w:tmpl w:val="38323EE2"/>
    <w:lvl w:ilvl="0" w:tplc="0419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773692"/>
    <w:multiLevelType w:val="hybridMultilevel"/>
    <w:tmpl w:val="6622AA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2C66B0"/>
    <w:multiLevelType w:val="hybridMultilevel"/>
    <w:tmpl w:val="E1C2501A"/>
    <w:lvl w:ilvl="0" w:tplc="2842EC3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16" w15:restartNumberingAfterBreak="0">
    <w:nsid w:val="1C5A6026"/>
    <w:multiLevelType w:val="multilevel"/>
    <w:tmpl w:val="2548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330ED"/>
    <w:multiLevelType w:val="hybridMultilevel"/>
    <w:tmpl w:val="D6DAE940"/>
    <w:lvl w:ilvl="0" w:tplc="6C0A38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E95109"/>
    <w:multiLevelType w:val="hybridMultilevel"/>
    <w:tmpl w:val="1C8EE86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E5A5F6B"/>
    <w:multiLevelType w:val="hybridMultilevel"/>
    <w:tmpl w:val="B7D8886E"/>
    <w:lvl w:ilvl="0" w:tplc="2842EC3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0" w15:restartNumberingAfterBreak="0">
    <w:nsid w:val="31681326"/>
    <w:multiLevelType w:val="hybridMultilevel"/>
    <w:tmpl w:val="E79E58BA"/>
    <w:lvl w:ilvl="0" w:tplc="284C6C2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6B6382"/>
    <w:multiLevelType w:val="hybridMultilevel"/>
    <w:tmpl w:val="4A8C63E4"/>
    <w:lvl w:ilvl="0" w:tplc="FAE0207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32714817"/>
    <w:multiLevelType w:val="hybridMultilevel"/>
    <w:tmpl w:val="83A82A26"/>
    <w:lvl w:ilvl="0" w:tplc="2B0CF06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460D36"/>
    <w:multiLevelType w:val="hybridMultilevel"/>
    <w:tmpl w:val="E4B6C0CA"/>
    <w:lvl w:ilvl="0" w:tplc="D73E143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3652208A"/>
    <w:multiLevelType w:val="hybridMultilevel"/>
    <w:tmpl w:val="759C4674"/>
    <w:lvl w:ilvl="0" w:tplc="049ACC98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366E4AEA"/>
    <w:multiLevelType w:val="hybridMultilevel"/>
    <w:tmpl w:val="872C3322"/>
    <w:lvl w:ilvl="0" w:tplc="2842EC3A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C11FD1"/>
    <w:multiLevelType w:val="hybridMultilevel"/>
    <w:tmpl w:val="92DA42A6"/>
    <w:lvl w:ilvl="0" w:tplc="C796533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4565E2D"/>
    <w:multiLevelType w:val="hybridMultilevel"/>
    <w:tmpl w:val="7A662D3E"/>
    <w:lvl w:ilvl="0" w:tplc="AD5C210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47072001"/>
    <w:multiLevelType w:val="hybridMultilevel"/>
    <w:tmpl w:val="E1C2501A"/>
    <w:lvl w:ilvl="0" w:tplc="2842EC3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9" w15:restartNumberingAfterBreak="0">
    <w:nsid w:val="498C4FC6"/>
    <w:multiLevelType w:val="hybridMultilevel"/>
    <w:tmpl w:val="4A8C63E4"/>
    <w:lvl w:ilvl="0" w:tplc="FAE0207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4A585AFD"/>
    <w:multiLevelType w:val="hybridMultilevel"/>
    <w:tmpl w:val="D20A83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8801F3"/>
    <w:multiLevelType w:val="hybridMultilevel"/>
    <w:tmpl w:val="2B58187C"/>
    <w:lvl w:ilvl="0" w:tplc="2842EC3A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3" w:hanging="360"/>
      </w:pPr>
    </w:lvl>
    <w:lvl w:ilvl="2" w:tplc="0419001B" w:tentative="1">
      <w:start w:val="1"/>
      <w:numFmt w:val="lowerRoman"/>
      <w:lvlText w:val="%3."/>
      <w:lvlJc w:val="right"/>
      <w:pPr>
        <w:ind w:left="3213" w:hanging="180"/>
      </w:pPr>
    </w:lvl>
    <w:lvl w:ilvl="3" w:tplc="0419000F" w:tentative="1">
      <w:start w:val="1"/>
      <w:numFmt w:val="decimal"/>
      <w:lvlText w:val="%4."/>
      <w:lvlJc w:val="left"/>
      <w:pPr>
        <w:ind w:left="3933" w:hanging="360"/>
      </w:pPr>
    </w:lvl>
    <w:lvl w:ilvl="4" w:tplc="04190019" w:tentative="1">
      <w:start w:val="1"/>
      <w:numFmt w:val="lowerLetter"/>
      <w:lvlText w:val="%5."/>
      <w:lvlJc w:val="left"/>
      <w:pPr>
        <w:ind w:left="4653" w:hanging="360"/>
      </w:pPr>
    </w:lvl>
    <w:lvl w:ilvl="5" w:tplc="0419001B" w:tentative="1">
      <w:start w:val="1"/>
      <w:numFmt w:val="lowerRoman"/>
      <w:lvlText w:val="%6."/>
      <w:lvlJc w:val="right"/>
      <w:pPr>
        <w:ind w:left="5373" w:hanging="180"/>
      </w:pPr>
    </w:lvl>
    <w:lvl w:ilvl="6" w:tplc="0419000F" w:tentative="1">
      <w:start w:val="1"/>
      <w:numFmt w:val="decimal"/>
      <w:lvlText w:val="%7."/>
      <w:lvlJc w:val="left"/>
      <w:pPr>
        <w:ind w:left="6093" w:hanging="360"/>
      </w:pPr>
    </w:lvl>
    <w:lvl w:ilvl="7" w:tplc="04190019" w:tentative="1">
      <w:start w:val="1"/>
      <w:numFmt w:val="lowerLetter"/>
      <w:lvlText w:val="%8."/>
      <w:lvlJc w:val="left"/>
      <w:pPr>
        <w:ind w:left="6813" w:hanging="360"/>
      </w:pPr>
    </w:lvl>
    <w:lvl w:ilvl="8" w:tplc="0419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32" w15:restartNumberingAfterBreak="0">
    <w:nsid w:val="4F344EB2"/>
    <w:multiLevelType w:val="hybridMultilevel"/>
    <w:tmpl w:val="2B58187C"/>
    <w:lvl w:ilvl="0" w:tplc="2842EC3A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3" w:hanging="360"/>
      </w:pPr>
    </w:lvl>
    <w:lvl w:ilvl="2" w:tplc="0419001B" w:tentative="1">
      <w:start w:val="1"/>
      <w:numFmt w:val="lowerRoman"/>
      <w:lvlText w:val="%3."/>
      <w:lvlJc w:val="right"/>
      <w:pPr>
        <w:ind w:left="3213" w:hanging="180"/>
      </w:pPr>
    </w:lvl>
    <w:lvl w:ilvl="3" w:tplc="0419000F" w:tentative="1">
      <w:start w:val="1"/>
      <w:numFmt w:val="decimal"/>
      <w:lvlText w:val="%4."/>
      <w:lvlJc w:val="left"/>
      <w:pPr>
        <w:ind w:left="3933" w:hanging="360"/>
      </w:pPr>
    </w:lvl>
    <w:lvl w:ilvl="4" w:tplc="04190019" w:tentative="1">
      <w:start w:val="1"/>
      <w:numFmt w:val="lowerLetter"/>
      <w:lvlText w:val="%5."/>
      <w:lvlJc w:val="left"/>
      <w:pPr>
        <w:ind w:left="4653" w:hanging="360"/>
      </w:pPr>
    </w:lvl>
    <w:lvl w:ilvl="5" w:tplc="0419001B" w:tentative="1">
      <w:start w:val="1"/>
      <w:numFmt w:val="lowerRoman"/>
      <w:lvlText w:val="%6."/>
      <w:lvlJc w:val="right"/>
      <w:pPr>
        <w:ind w:left="5373" w:hanging="180"/>
      </w:pPr>
    </w:lvl>
    <w:lvl w:ilvl="6" w:tplc="0419000F" w:tentative="1">
      <w:start w:val="1"/>
      <w:numFmt w:val="decimal"/>
      <w:lvlText w:val="%7."/>
      <w:lvlJc w:val="left"/>
      <w:pPr>
        <w:ind w:left="6093" w:hanging="360"/>
      </w:pPr>
    </w:lvl>
    <w:lvl w:ilvl="7" w:tplc="04190019" w:tentative="1">
      <w:start w:val="1"/>
      <w:numFmt w:val="lowerLetter"/>
      <w:lvlText w:val="%8."/>
      <w:lvlJc w:val="left"/>
      <w:pPr>
        <w:ind w:left="6813" w:hanging="360"/>
      </w:pPr>
    </w:lvl>
    <w:lvl w:ilvl="8" w:tplc="0419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33" w15:restartNumberingAfterBreak="0">
    <w:nsid w:val="4F8B5D58"/>
    <w:multiLevelType w:val="hybridMultilevel"/>
    <w:tmpl w:val="B7D8886E"/>
    <w:lvl w:ilvl="0" w:tplc="2842EC3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4" w15:restartNumberingAfterBreak="0">
    <w:nsid w:val="51FA314E"/>
    <w:multiLevelType w:val="hybridMultilevel"/>
    <w:tmpl w:val="72F6B656"/>
    <w:lvl w:ilvl="0" w:tplc="5A8C271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522E708D"/>
    <w:multiLevelType w:val="hybridMultilevel"/>
    <w:tmpl w:val="2EC82556"/>
    <w:lvl w:ilvl="0" w:tplc="DBB8BD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2B07547"/>
    <w:multiLevelType w:val="hybridMultilevel"/>
    <w:tmpl w:val="DE505B30"/>
    <w:lvl w:ilvl="0" w:tplc="2842EC3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7" w15:restartNumberingAfterBreak="0">
    <w:nsid w:val="54A91BA3"/>
    <w:multiLevelType w:val="hybridMultilevel"/>
    <w:tmpl w:val="D08C0252"/>
    <w:lvl w:ilvl="0" w:tplc="2842EC3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8" w15:restartNumberingAfterBreak="0">
    <w:nsid w:val="585C1993"/>
    <w:multiLevelType w:val="hybridMultilevel"/>
    <w:tmpl w:val="2B58187C"/>
    <w:lvl w:ilvl="0" w:tplc="2842EC3A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3" w:hanging="360"/>
      </w:pPr>
    </w:lvl>
    <w:lvl w:ilvl="2" w:tplc="0419001B" w:tentative="1">
      <w:start w:val="1"/>
      <w:numFmt w:val="lowerRoman"/>
      <w:lvlText w:val="%3."/>
      <w:lvlJc w:val="right"/>
      <w:pPr>
        <w:ind w:left="3213" w:hanging="180"/>
      </w:pPr>
    </w:lvl>
    <w:lvl w:ilvl="3" w:tplc="0419000F" w:tentative="1">
      <w:start w:val="1"/>
      <w:numFmt w:val="decimal"/>
      <w:lvlText w:val="%4."/>
      <w:lvlJc w:val="left"/>
      <w:pPr>
        <w:ind w:left="3933" w:hanging="360"/>
      </w:pPr>
    </w:lvl>
    <w:lvl w:ilvl="4" w:tplc="04190019" w:tentative="1">
      <w:start w:val="1"/>
      <w:numFmt w:val="lowerLetter"/>
      <w:lvlText w:val="%5."/>
      <w:lvlJc w:val="left"/>
      <w:pPr>
        <w:ind w:left="4653" w:hanging="360"/>
      </w:pPr>
    </w:lvl>
    <w:lvl w:ilvl="5" w:tplc="0419001B" w:tentative="1">
      <w:start w:val="1"/>
      <w:numFmt w:val="lowerRoman"/>
      <w:lvlText w:val="%6."/>
      <w:lvlJc w:val="right"/>
      <w:pPr>
        <w:ind w:left="5373" w:hanging="180"/>
      </w:pPr>
    </w:lvl>
    <w:lvl w:ilvl="6" w:tplc="0419000F" w:tentative="1">
      <w:start w:val="1"/>
      <w:numFmt w:val="decimal"/>
      <w:lvlText w:val="%7."/>
      <w:lvlJc w:val="left"/>
      <w:pPr>
        <w:ind w:left="6093" w:hanging="360"/>
      </w:pPr>
    </w:lvl>
    <w:lvl w:ilvl="7" w:tplc="04190019" w:tentative="1">
      <w:start w:val="1"/>
      <w:numFmt w:val="lowerLetter"/>
      <w:lvlText w:val="%8."/>
      <w:lvlJc w:val="left"/>
      <w:pPr>
        <w:ind w:left="6813" w:hanging="360"/>
      </w:pPr>
    </w:lvl>
    <w:lvl w:ilvl="8" w:tplc="0419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39" w15:restartNumberingAfterBreak="0">
    <w:nsid w:val="59A2730C"/>
    <w:multiLevelType w:val="hybridMultilevel"/>
    <w:tmpl w:val="A8623FBC"/>
    <w:lvl w:ilvl="0" w:tplc="2842EC3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5CC07CFE"/>
    <w:multiLevelType w:val="hybridMultilevel"/>
    <w:tmpl w:val="C30AC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7901CF"/>
    <w:multiLevelType w:val="hybridMultilevel"/>
    <w:tmpl w:val="1FF6927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684B5350"/>
    <w:multiLevelType w:val="hybridMultilevel"/>
    <w:tmpl w:val="11D479A0"/>
    <w:lvl w:ilvl="0" w:tplc="EB0CF1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3C26D4"/>
    <w:multiLevelType w:val="hybridMultilevel"/>
    <w:tmpl w:val="6D6EA2DC"/>
    <w:lvl w:ilvl="0" w:tplc="8DDA61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A15829"/>
    <w:multiLevelType w:val="hybridMultilevel"/>
    <w:tmpl w:val="14E4D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F2674F"/>
    <w:multiLevelType w:val="hybridMultilevel"/>
    <w:tmpl w:val="8CEE1FDC"/>
    <w:lvl w:ilvl="0" w:tplc="8C6C703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6" w15:restartNumberingAfterBreak="0">
    <w:nsid w:val="70704728"/>
    <w:multiLevelType w:val="hybridMultilevel"/>
    <w:tmpl w:val="8F0674E0"/>
    <w:lvl w:ilvl="0" w:tplc="DE64513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BC5684"/>
    <w:multiLevelType w:val="hybridMultilevel"/>
    <w:tmpl w:val="B7D8886E"/>
    <w:lvl w:ilvl="0" w:tplc="2842EC3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8" w15:restartNumberingAfterBreak="0">
    <w:nsid w:val="739C07A9"/>
    <w:multiLevelType w:val="hybridMultilevel"/>
    <w:tmpl w:val="1572F3DA"/>
    <w:lvl w:ilvl="0" w:tplc="2842EC3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9" w15:restartNumberingAfterBreak="0">
    <w:nsid w:val="797E2E61"/>
    <w:multiLevelType w:val="hybridMultilevel"/>
    <w:tmpl w:val="E46208F4"/>
    <w:lvl w:ilvl="0" w:tplc="049ACC9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50" w15:restartNumberingAfterBreak="0">
    <w:nsid w:val="7A927F0F"/>
    <w:multiLevelType w:val="hybridMultilevel"/>
    <w:tmpl w:val="A26C8DA2"/>
    <w:lvl w:ilvl="0" w:tplc="0C22C1FE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1" w15:restartNumberingAfterBreak="0">
    <w:nsid w:val="7FBD556F"/>
    <w:multiLevelType w:val="hybridMultilevel"/>
    <w:tmpl w:val="BC720E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265048">
    <w:abstractNumId w:val="0"/>
  </w:num>
  <w:num w:numId="2" w16cid:durableId="141167607">
    <w:abstractNumId w:val="12"/>
  </w:num>
  <w:num w:numId="3" w16cid:durableId="824394692">
    <w:abstractNumId w:val="51"/>
  </w:num>
  <w:num w:numId="4" w16cid:durableId="1766225598">
    <w:abstractNumId w:val="30"/>
  </w:num>
  <w:num w:numId="5" w16cid:durableId="581331690">
    <w:abstractNumId w:val="27"/>
  </w:num>
  <w:num w:numId="6" w16cid:durableId="1426996980">
    <w:abstractNumId w:val="17"/>
  </w:num>
  <w:num w:numId="7" w16cid:durableId="1313635527">
    <w:abstractNumId w:val="46"/>
  </w:num>
  <w:num w:numId="8" w16cid:durableId="833767606">
    <w:abstractNumId w:val="42"/>
  </w:num>
  <w:num w:numId="9" w16cid:durableId="758722395">
    <w:abstractNumId w:val="44"/>
  </w:num>
  <w:num w:numId="10" w16cid:durableId="2078045453">
    <w:abstractNumId w:val="43"/>
  </w:num>
  <w:num w:numId="11" w16cid:durableId="1146892034">
    <w:abstractNumId w:val="26"/>
  </w:num>
  <w:num w:numId="12" w16cid:durableId="166940823">
    <w:abstractNumId w:val="22"/>
  </w:num>
  <w:num w:numId="13" w16cid:durableId="1717730103">
    <w:abstractNumId w:val="20"/>
  </w:num>
  <w:num w:numId="14" w16cid:durableId="866141249">
    <w:abstractNumId w:val="35"/>
  </w:num>
  <w:num w:numId="15" w16cid:durableId="1066761409">
    <w:abstractNumId w:val="34"/>
  </w:num>
  <w:num w:numId="16" w16cid:durableId="1269696513">
    <w:abstractNumId w:val="45"/>
  </w:num>
  <w:num w:numId="17" w16cid:durableId="1070889553">
    <w:abstractNumId w:val="50"/>
  </w:num>
  <w:num w:numId="18" w16cid:durableId="914127659">
    <w:abstractNumId w:val="24"/>
  </w:num>
  <w:num w:numId="19" w16cid:durableId="1661150251">
    <w:abstractNumId w:val="21"/>
  </w:num>
  <w:num w:numId="20" w16cid:durableId="1091043599">
    <w:abstractNumId w:val="29"/>
  </w:num>
  <w:num w:numId="21" w16cid:durableId="994407614">
    <w:abstractNumId w:val="49"/>
  </w:num>
  <w:num w:numId="22" w16cid:durableId="1918512458">
    <w:abstractNumId w:val="14"/>
  </w:num>
  <w:num w:numId="23" w16cid:durableId="524516523">
    <w:abstractNumId w:val="23"/>
  </w:num>
  <w:num w:numId="24" w16cid:durableId="8966826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222678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88303384">
    <w:abstractNumId w:val="1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7" w16cid:durableId="1731802280">
    <w:abstractNumId w:val="11"/>
  </w:num>
  <w:num w:numId="28" w16cid:durableId="1142192614">
    <w:abstractNumId w:val="18"/>
  </w:num>
  <w:num w:numId="29" w16cid:durableId="763233522">
    <w:abstractNumId w:val="31"/>
  </w:num>
  <w:num w:numId="30" w16cid:durableId="1996297531">
    <w:abstractNumId w:val="40"/>
  </w:num>
  <w:num w:numId="31" w16cid:durableId="872156808">
    <w:abstractNumId w:val="38"/>
  </w:num>
  <w:num w:numId="32" w16cid:durableId="786000198">
    <w:abstractNumId w:val="48"/>
  </w:num>
  <w:num w:numId="33" w16cid:durableId="1807816860">
    <w:abstractNumId w:val="37"/>
  </w:num>
  <w:num w:numId="34" w16cid:durableId="1480877051">
    <w:abstractNumId w:val="25"/>
  </w:num>
  <w:num w:numId="35" w16cid:durableId="1420953790">
    <w:abstractNumId w:val="13"/>
  </w:num>
  <w:num w:numId="36" w16cid:durableId="463160511">
    <w:abstractNumId w:val="9"/>
  </w:num>
  <w:num w:numId="37" w16cid:durableId="298415921">
    <w:abstractNumId w:val="36"/>
  </w:num>
  <w:num w:numId="38" w16cid:durableId="1480920195">
    <w:abstractNumId w:val="39"/>
  </w:num>
  <w:num w:numId="39" w16cid:durableId="1045711830">
    <w:abstractNumId w:val="28"/>
  </w:num>
  <w:num w:numId="40" w16cid:durableId="255019220">
    <w:abstractNumId w:val="15"/>
  </w:num>
  <w:num w:numId="41" w16cid:durableId="1142579281">
    <w:abstractNumId w:val="19"/>
  </w:num>
  <w:num w:numId="42" w16cid:durableId="1118988481">
    <w:abstractNumId w:val="47"/>
  </w:num>
  <w:num w:numId="43" w16cid:durableId="19092530">
    <w:abstractNumId w:val="10"/>
  </w:num>
  <w:num w:numId="44" w16cid:durableId="1298149959">
    <w:abstractNumId w:val="33"/>
  </w:num>
  <w:num w:numId="45" w16cid:durableId="2123257889">
    <w:abstractNumId w:val="32"/>
  </w:num>
  <w:num w:numId="46" w16cid:durableId="659963435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AC"/>
    <w:rsid w:val="000006FD"/>
    <w:rsid w:val="00001443"/>
    <w:rsid w:val="00007DAF"/>
    <w:rsid w:val="00016583"/>
    <w:rsid w:val="00066ED9"/>
    <w:rsid w:val="000702DD"/>
    <w:rsid w:val="000C7213"/>
    <w:rsid w:val="000D30F1"/>
    <w:rsid w:val="000D75AD"/>
    <w:rsid w:val="000E45E3"/>
    <w:rsid w:val="000F4CAF"/>
    <w:rsid w:val="00112F66"/>
    <w:rsid w:val="00113690"/>
    <w:rsid w:val="00113F26"/>
    <w:rsid w:val="00116E15"/>
    <w:rsid w:val="001376D5"/>
    <w:rsid w:val="001920E7"/>
    <w:rsid w:val="001B0969"/>
    <w:rsid w:val="001B52AC"/>
    <w:rsid w:val="001D1FAA"/>
    <w:rsid w:val="001D47CE"/>
    <w:rsid w:val="0022085E"/>
    <w:rsid w:val="002237A5"/>
    <w:rsid w:val="00230ABE"/>
    <w:rsid w:val="0023300E"/>
    <w:rsid w:val="00246A35"/>
    <w:rsid w:val="00250FEC"/>
    <w:rsid w:val="0025510C"/>
    <w:rsid w:val="00274A78"/>
    <w:rsid w:val="00295E48"/>
    <w:rsid w:val="002B0F68"/>
    <w:rsid w:val="002C1AA8"/>
    <w:rsid w:val="003306B5"/>
    <w:rsid w:val="0036097C"/>
    <w:rsid w:val="00361663"/>
    <w:rsid w:val="003829A1"/>
    <w:rsid w:val="0038756D"/>
    <w:rsid w:val="003A3110"/>
    <w:rsid w:val="003E1A24"/>
    <w:rsid w:val="003E67AD"/>
    <w:rsid w:val="00404E83"/>
    <w:rsid w:val="00411706"/>
    <w:rsid w:val="0043019C"/>
    <w:rsid w:val="00431F54"/>
    <w:rsid w:val="00455AF7"/>
    <w:rsid w:val="00464587"/>
    <w:rsid w:val="004862EB"/>
    <w:rsid w:val="00486B3E"/>
    <w:rsid w:val="0048773A"/>
    <w:rsid w:val="00494800"/>
    <w:rsid w:val="0049542F"/>
    <w:rsid w:val="004A5E02"/>
    <w:rsid w:val="004E4309"/>
    <w:rsid w:val="004F352E"/>
    <w:rsid w:val="00503B44"/>
    <w:rsid w:val="005130E9"/>
    <w:rsid w:val="00553561"/>
    <w:rsid w:val="005816DF"/>
    <w:rsid w:val="005A3610"/>
    <w:rsid w:val="006118CB"/>
    <w:rsid w:val="00616011"/>
    <w:rsid w:val="00623FB4"/>
    <w:rsid w:val="00634316"/>
    <w:rsid w:val="006357D1"/>
    <w:rsid w:val="00651AE4"/>
    <w:rsid w:val="00697474"/>
    <w:rsid w:val="006C58A6"/>
    <w:rsid w:val="007100D1"/>
    <w:rsid w:val="0071424C"/>
    <w:rsid w:val="0071535C"/>
    <w:rsid w:val="0072239A"/>
    <w:rsid w:val="00722B6F"/>
    <w:rsid w:val="0073754F"/>
    <w:rsid w:val="007610A8"/>
    <w:rsid w:val="0076241D"/>
    <w:rsid w:val="00782DA5"/>
    <w:rsid w:val="007C6D56"/>
    <w:rsid w:val="007E7E84"/>
    <w:rsid w:val="00811E3C"/>
    <w:rsid w:val="00843202"/>
    <w:rsid w:val="00872F23"/>
    <w:rsid w:val="0087769E"/>
    <w:rsid w:val="008F3C2C"/>
    <w:rsid w:val="008F795D"/>
    <w:rsid w:val="009209EC"/>
    <w:rsid w:val="00975EB9"/>
    <w:rsid w:val="009773E8"/>
    <w:rsid w:val="0099551D"/>
    <w:rsid w:val="0099742A"/>
    <w:rsid w:val="009C48BB"/>
    <w:rsid w:val="009F2271"/>
    <w:rsid w:val="00A03C31"/>
    <w:rsid w:val="00A24400"/>
    <w:rsid w:val="00A26422"/>
    <w:rsid w:val="00A27C17"/>
    <w:rsid w:val="00A47571"/>
    <w:rsid w:val="00A55482"/>
    <w:rsid w:val="00A605AC"/>
    <w:rsid w:val="00A808BA"/>
    <w:rsid w:val="00AC0F5D"/>
    <w:rsid w:val="00AE01A9"/>
    <w:rsid w:val="00B057B1"/>
    <w:rsid w:val="00B557AC"/>
    <w:rsid w:val="00B80067"/>
    <w:rsid w:val="00BB6B84"/>
    <w:rsid w:val="00BD1F4B"/>
    <w:rsid w:val="00CB469E"/>
    <w:rsid w:val="00CE1E1A"/>
    <w:rsid w:val="00CF590E"/>
    <w:rsid w:val="00D56B5A"/>
    <w:rsid w:val="00D85A80"/>
    <w:rsid w:val="00DB1EF3"/>
    <w:rsid w:val="00DC65D0"/>
    <w:rsid w:val="00E36D55"/>
    <w:rsid w:val="00E40FE7"/>
    <w:rsid w:val="00E65DB2"/>
    <w:rsid w:val="00E91133"/>
    <w:rsid w:val="00EC1699"/>
    <w:rsid w:val="00EE086C"/>
    <w:rsid w:val="00EE3BFB"/>
    <w:rsid w:val="00F12725"/>
    <w:rsid w:val="00F13E1B"/>
    <w:rsid w:val="00F41F9A"/>
    <w:rsid w:val="00F4280E"/>
    <w:rsid w:val="00FC1730"/>
    <w:rsid w:val="00FD0507"/>
    <w:rsid w:val="00FE44B4"/>
    <w:rsid w:val="00F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F7CFD"/>
  <w15:chartTrackingRefBased/>
  <w15:docId w15:val="{D4939A58-122B-46B9-BB82-CB1779C9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7AC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10">
    <w:name w:val="heading 1"/>
    <w:basedOn w:val="a"/>
    <w:next w:val="a"/>
    <w:link w:val="11"/>
    <w:qFormat/>
    <w:rsid w:val="007610A8"/>
    <w:pPr>
      <w:keepNext/>
      <w:suppressAutoHyphens w:val="0"/>
      <w:jc w:val="both"/>
      <w:outlineLvl w:val="0"/>
    </w:pPr>
    <w:rPr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557AC"/>
    <w:pPr>
      <w:spacing w:after="120"/>
    </w:pPr>
  </w:style>
  <w:style w:type="character" w:customStyle="1" w:styleId="a4">
    <w:name w:val="Основной текст Знак"/>
    <w:link w:val="a3"/>
    <w:rsid w:val="00B557A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List Paragraph"/>
    <w:basedOn w:val="a"/>
    <w:uiPriority w:val="34"/>
    <w:qFormat/>
    <w:rsid w:val="00B557AC"/>
    <w:pPr>
      <w:ind w:left="708"/>
    </w:pPr>
  </w:style>
  <w:style w:type="paragraph" w:customStyle="1" w:styleId="Default">
    <w:name w:val="Default"/>
    <w:rsid w:val="00B557AC"/>
    <w:pPr>
      <w:suppressAutoHyphens/>
      <w:autoSpaceDE w:val="0"/>
    </w:pPr>
    <w:rPr>
      <w:rFonts w:ascii="Times New Roman" w:eastAsia="Times New Roman" w:hAnsi="Times New Roman"/>
      <w:color w:val="000000"/>
      <w:sz w:val="24"/>
      <w:szCs w:val="24"/>
      <w:lang w:eastAsia="ar-SA"/>
    </w:rPr>
  </w:style>
  <w:style w:type="paragraph" w:customStyle="1" w:styleId="1">
    <w:name w:val="Абзац списка1"/>
    <w:basedOn w:val="a"/>
    <w:rsid w:val="00B557AC"/>
    <w:pPr>
      <w:numPr>
        <w:numId w:val="1"/>
      </w:numPr>
      <w:tabs>
        <w:tab w:val="left" w:pos="364"/>
      </w:tabs>
      <w:spacing w:line="100" w:lineRule="atLeast"/>
      <w:outlineLvl w:val="0"/>
    </w:pPr>
    <w:rPr>
      <w:rFonts w:eastAsia="Calibri"/>
    </w:rPr>
  </w:style>
  <w:style w:type="character" w:customStyle="1" w:styleId="WW8Num1z0">
    <w:name w:val="WW8Num1z0"/>
    <w:rsid w:val="000E45E3"/>
    <w:rPr>
      <w:rFonts w:hint="default"/>
    </w:rPr>
  </w:style>
  <w:style w:type="paragraph" w:customStyle="1" w:styleId="a6">
    <w:name w:val="Обычный (веб)"/>
    <w:basedOn w:val="a"/>
    <w:rsid w:val="000E45E3"/>
    <w:pPr>
      <w:spacing w:before="280" w:after="280"/>
    </w:pPr>
  </w:style>
  <w:style w:type="paragraph" w:styleId="a7">
    <w:name w:val="Body Text Indent"/>
    <w:basedOn w:val="a"/>
    <w:link w:val="a8"/>
    <w:rsid w:val="000E45E3"/>
    <w:pPr>
      <w:spacing w:after="120"/>
      <w:ind w:left="283"/>
    </w:pPr>
  </w:style>
  <w:style w:type="character" w:customStyle="1" w:styleId="a8">
    <w:name w:val="Основной текст с отступом Знак"/>
    <w:link w:val="a7"/>
    <w:rsid w:val="000E45E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9">
    <w:name w:val="Абзац"/>
    <w:basedOn w:val="a"/>
    <w:rsid w:val="000E45E3"/>
    <w:pPr>
      <w:spacing w:line="312" w:lineRule="auto"/>
      <w:ind w:firstLine="567"/>
      <w:jc w:val="both"/>
    </w:pPr>
    <w:rPr>
      <w:spacing w:val="-4"/>
      <w:szCs w:val="20"/>
    </w:rPr>
  </w:style>
  <w:style w:type="paragraph" w:customStyle="1" w:styleId="21">
    <w:name w:val="Основной текст 21"/>
    <w:basedOn w:val="a"/>
    <w:rsid w:val="004A5E02"/>
    <w:pPr>
      <w:suppressAutoHyphens w:val="0"/>
      <w:ind w:firstLine="708"/>
      <w:jc w:val="both"/>
    </w:pPr>
    <w:rPr>
      <w:sz w:val="28"/>
      <w:szCs w:val="20"/>
      <w:lang w:eastAsia="ru-RU"/>
    </w:rPr>
  </w:style>
  <w:style w:type="paragraph" w:styleId="aa">
    <w:name w:val="Plain Text"/>
    <w:basedOn w:val="a"/>
    <w:link w:val="ab"/>
    <w:uiPriority w:val="99"/>
    <w:rsid w:val="007610A8"/>
    <w:pPr>
      <w:widowControl w:val="0"/>
    </w:pPr>
    <w:rPr>
      <w:rFonts w:ascii="Courier New" w:eastAsia="Lucida Sans Unicode" w:hAnsi="Courier New" w:cs="Courier New"/>
      <w:kern w:val="1"/>
      <w:sz w:val="20"/>
      <w:szCs w:val="20"/>
      <w:lang w:val="x-none" w:eastAsia="hi-IN" w:bidi="hi-IN"/>
    </w:rPr>
  </w:style>
  <w:style w:type="character" w:customStyle="1" w:styleId="ab">
    <w:name w:val="Текст Знак"/>
    <w:link w:val="aa"/>
    <w:uiPriority w:val="99"/>
    <w:rsid w:val="007610A8"/>
    <w:rPr>
      <w:rFonts w:ascii="Courier New" w:eastAsia="Lucida Sans Unicode" w:hAnsi="Courier New" w:cs="Courier New"/>
      <w:kern w:val="1"/>
      <w:lang w:val="x-none" w:eastAsia="hi-IN" w:bidi="hi-IN"/>
    </w:rPr>
  </w:style>
  <w:style w:type="character" w:customStyle="1" w:styleId="11">
    <w:name w:val="Заголовок 1 Знак"/>
    <w:link w:val="10"/>
    <w:rsid w:val="007610A8"/>
    <w:rPr>
      <w:rFonts w:ascii="Times New Roman" w:eastAsia="Times New Roman" w:hAnsi="Times New Roman"/>
      <w:sz w:val="24"/>
    </w:rPr>
  </w:style>
  <w:style w:type="paragraph" w:customStyle="1" w:styleId="ParagraphStyle1">
    <w:name w:val="ParagraphStyle1"/>
    <w:hidden/>
    <w:rsid w:val="00FC1730"/>
    <w:pPr>
      <w:ind w:left="28" w:right="28"/>
      <w:jc w:val="center"/>
    </w:pPr>
    <w:rPr>
      <w:rFonts w:cs="Calibri"/>
      <w:sz w:val="22"/>
    </w:rPr>
  </w:style>
  <w:style w:type="paragraph" w:customStyle="1" w:styleId="ParagraphStyle2">
    <w:name w:val="ParagraphStyle2"/>
    <w:hidden/>
    <w:rsid w:val="00FC1730"/>
    <w:pPr>
      <w:ind w:left="28" w:right="28"/>
    </w:pPr>
    <w:rPr>
      <w:rFonts w:cs="Calibri"/>
      <w:sz w:val="22"/>
    </w:rPr>
  </w:style>
  <w:style w:type="paragraph" w:customStyle="1" w:styleId="ParagraphStyle3">
    <w:name w:val="ParagraphStyle3"/>
    <w:hidden/>
    <w:rsid w:val="00FC1730"/>
    <w:pPr>
      <w:ind w:left="28" w:right="28"/>
      <w:jc w:val="both"/>
    </w:pPr>
    <w:rPr>
      <w:rFonts w:cs="Calibri"/>
      <w:sz w:val="22"/>
    </w:rPr>
  </w:style>
  <w:style w:type="paragraph" w:customStyle="1" w:styleId="ParagraphStyle4">
    <w:name w:val="ParagraphStyle4"/>
    <w:hidden/>
    <w:rsid w:val="00FC1730"/>
    <w:pPr>
      <w:ind w:left="28" w:right="28"/>
    </w:pPr>
    <w:rPr>
      <w:rFonts w:cs="Calibri"/>
      <w:sz w:val="22"/>
    </w:rPr>
  </w:style>
  <w:style w:type="paragraph" w:customStyle="1" w:styleId="ParagraphStyle5">
    <w:name w:val="ParagraphStyle5"/>
    <w:hidden/>
    <w:rsid w:val="00FC1730"/>
    <w:pPr>
      <w:ind w:left="28" w:right="28"/>
      <w:jc w:val="both"/>
    </w:pPr>
    <w:rPr>
      <w:rFonts w:cs="Calibri"/>
      <w:sz w:val="22"/>
    </w:rPr>
  </w:style>
  <w:style w:type="character" w:customStyle="1" w:styleId="CharacterStyle1">
    <w:name w:val="CharacterStyle1"/>
    <w:hidden/>
    <w:rsid w:val="00FC1730"/>
    <w:rPr>
      <w:rFonts w:ascii="Times New Roman" w:eastAsia="Times New Roman" w:hAnsi="Times New Roman" w:cs="Times New Roman"/>
      <w:b w:val="0"/>
      <w:i w:val="0"/>
      <w:strike w:val="0"/>
      <w:noProof/>
      <w:color w:val="000000"/>
      <w:sz w:val="28"/>
      <w:szCs w:val="28"/>
      <w:u w:val="none"/>
    </w:rPr>
  </w:style>
  <w:style w:type="character" w:customStyle="1" w:styleId="CharacterStyle2">
    <w:name w:val="CharacterStyle2"/>
    <w:hidden/>
    <w:rsid w:val="00FC1730"/>
    <w:rPr>
      <w:rFonts w:ascii="Times New Roman" w:eastAsia="Times New Roman" w:hAnsi="Times New Roman" w:cs="Times New Roman"/>
      <w:b w:val="0"/>
      <w:i w:val="0"/>
      <w:strike w:val="0"/>
      <w:noProof/>
      <w:color w:val="000000"/>
      <w:sz w:val="28"/>
      <w:szCs w:val="28"/>
      <w:u w:val="none"/>
    </w:rPr>
  </w:style>
  <w:style w:type="character" w:customStyle="1" w:styleId="CharacterStyle3">
    <w:name w:val="CharacterStyle3"/>
    <w:hidden/>
    <w:rsid w:val="00FC1730"/>
    <w:rPr>
      <w:rFonts w:ascii="Times New Roman" w:eastAsia="Times New Roman" w:hAnsi="Times New Roman" w:cs="Times New Roman"/>
      <w:b w:val="0"/>
      <w:i w:val="0"/>
      <w:strike w:val="0"/>
      <w:noProof/>
      <w:color w:val="000000"/>
      <w:sz w:val="28"/>
      <w:szCs w:val="28"/>
      <w:u w:val="none"/>
    </w:rPr>
  </w:style>
  <w:style w:type="character" w:customStyle="1" w:styleId="CharacterStyle4">
    <w:name w:val="CharacterStyle4"/>
    <w:hidden/>
    <w:rsid w:val="00FC1730"/>
    <w:rPr>
      <w:rFonts w:ascii="Times New Roman" w:eastAsia="Times New Roman" w:hAnsi="Times New Roman" w:cs="Times New Roman"/>
      <w:b w:val="0"/>
      <w:i w:val="0"/>
      <w:strike w:val="0"/>
      <w:noProof/>
      <w:color w:val="000000"/>
      <w:sz w:val="28"/>
      <w:szCs w:val="28"/>
      <w:u w:val="none"/>
    </w:rPr>
  </w:style>
  <w:style w:type="character" w:customStyle="1" w:styleId="CharacterStyle5">
    <w:name w:val="CharacterStyle5"/>
    <w:hidden/>
    <w:rsid w:val="00FC1730"/>
    <w:rPr>
      <w:rFonts w:ascii="Times New Roman" w:eastAsia="Times New Roman" w:hAnsi="Times New Roman" w:cs="Times New Roman"/>
      <w:b w:val="0"/>
      <w:i w:val="0"/>
      <w:strike w:val="0"/>
      <w:noProof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Кривицкая Марина Александровна</dc:creator>
  <cp:keywords/>
  <dc:description/>
  <cp:lastModifiedBy>Fanatsio PC</cp:lastModifiedBy>
  <cp:revision>8</cp:revision>
  <dcterms:created xsi:type="dcterms:W3CDTF">2026-04-08T16:21:00Z</dcterms:created>
  <dcterms:modified xsi:type="dcterms:W3CDTF">2026-04-09T14:07:00Z</dcterms:modified>
</cp:coreProperties>
</file>